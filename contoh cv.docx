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357"/>
        <w:gridCol w:w="7035"/>
      </w:tblGrid>
      <w:tr w:rsidR="006B04A0" w14:paraId="3EE7915E" w14:textId="77777777" w:rsidTr="00965491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5990A5A0" w14:textId="0E9B4842" w:rsidR="006B04A0" w:rsidRDefault="00817220" w:rsidP="006B04A0">
            <w:pPr>
              <w:pStyle w:val="Title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62FCA77" wp14:editId="3AC8374F">
                  <wp:extent cx="1882140" cy="1826436"/>
                  <wp:effectExtent l="0" t="0" r="381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2" t="34044" r="24250" b="10165"/>
                          <a:stretch/>
                        </pic:blipFill>
                        <pic:spPr bwMode="auto">
                          <a:xfrm>
                            <a:off x="0" y="0"/>
                            <a:ext cx="1919042" cy="1862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pct"/>
            <w:vMerge w:val="restart"/>
            <w:tcBorders>
              <w:bottom w:val="nil"/>
            </w:tcBorders>
          </w:tcPr>
          <w:p w14:paraId="1D2EDE71" w14:textId="77777777" w:rsidR="006B04A0" w:rsidRDefault="006B04A0" w:rsidP="00017EF4">
            <w:pPr>
              <w:pStyle w:val="Title"/>
            </w:pPr>
          </w:p>
        </w:tc>
        <w:tc>
          <w:tcPr>
            <w:tcW w:w="309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03C530A3" w14:textId="40ED79BE" w:rsidR="006B04A0" w:rsidRPr="003D577F" w:rsidRDefault="00EC4164" w:rsidP="00545188">
            <w:pPr>
              <w:pStyle w:val="Title"/>
            </w:pPr>
            <w:r>
              <w:t>ferdi kurniawan</w:t>
            </w:r>
          </w:p>
        </w:tc>
      </w:tr>
      <w:tr w:rsidR="006B04A0" w14:paraId="68E03898" w14:textId="77777777" w:rsidTr="00965491">
        <w:trPr>
          <w:trHeight w:val="747"/>
        </w:trPr>
        <w:tc>
          <w:tcPr>
            <w:tcW w:w="1749" w:type="pct"/>
            <w:gridSpan w:val="2"/>
            <w:vMerge/>
          </w:tcPr>
          <w:p w14:paraId="54C086CF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57" w:type="pct"/>
            <w:vMerge/>
          </w:tcPr>
          <w:p w14:paraId="79008DDC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094" w:type="pct"/>
            <w:tcMar>
              <w:left w:w="0" w:type="dxa"/>
              <w:bottom w:w="0" w:type="dxa"/>
            </w:tcMar>
          </w:tcPr>
          <w:p w14:paraId="254F28E2" w14:textId="4C99A826" w:rsidR="006B04A0" w:rsidRPr="00C669AE" w:rsidRDefault="006B04A0" w:rsidP="00F41FA9">
            <w:pPr>
              <w:pStyle w:val="JobTitle"/>
            </w:pPr>
          </w:p>
        </w:tc>
      </w:tr>
      <w:tr w:rsidR="00BB29E4" w:rsidRPr="00E8269A" w14:paraId="2AAD4576" w14:textId="77777777" w:rsidTr="00965491">
        <w:trPr>
          <w:trHeight w:val="9881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7CE81EE5" w14:textId="4CAE4699" w:rsidR="00BB29E4" w:rsidRPr="00C669AE" w:rsidRDefault="00BB29E4" w:rsidP="0038460C">
            <w:pPr>
              <w:pStyle w:val="Heading1"/>
            </w:pPr>
            <w:r w:rsidRPr="00C669AE">
              <w:t xml:space="preserve"> </w:t>
            </w:r>
            <w:r w:rsidR="00EC4164">
              <w:t>kontak</w:t>
            </w:r>
          </w:p>
          <w:p w14:paraId="6FF624CF" w14:textId="10B0131B" w:rsidR="00BB29E4" w:rsidRPr="00C669AE" w:rsidRDefault="00817220" w:rsidP="00C669AE">
            <w:pPr>
              <w:pStyle w:val="Lists"/>
            </w:pPr>
            <w:r>
              <w:t xml:space="preserve"> 0877777656565</w:t>
            </w:r>
          </w:p>
          <w:p w14:paraId="50EF0F83" w14:textId="5118926F" w:rsidR="00BB29E4" w:rsidRPr="00C669AE" w:rsidRDefault="00B606A2" w:rsidP="00C669AE">
            <w:pPr>
              <w:pStyle w:val="Lists"/>
            </w:pPr>
            <w:r w:rsidRPr="00C669AE">
              <w:t xml:space="preserve">someone@example.com </w:t>
            </w:r>
          </w:p>
          <w:p w14:paraId="7E32E73B" w14:textId="77777777" w:rsidR="00AB03E4" w:rsidRPr="00C669AE" w:rsidRDefault="00B606A2" w:rsidP="00C669AE">
            <w:pPr>
              <w:pStyle w:val="Lists"/>
            </w:pPr>
            <w:r w:rsidRPr="00C669AE">
              <w:t>www.excellen</w:t>
            </w:r>
            <w:r w:rsidR="00324290">
              <w:t>t</w:t>
            </w:r>
            <w:r w:rsidRPr="00C669AE">
              <w:t>website.com</w:t>
            </w:r>
          </w:p>
          <w:p w14:paraId="358341E3" w14:textId="526AF953" w:rsidR="003E6B3F" w:rsidRDefault="00965491" w:rsidP="00965491">
            <w:pPr>
              <w:pStyle w:val="Subtitle"/>
            </w:pPr>
            <w:r>
              <w:t xml:space="preserve">data diri </w:t>
            </w:r>
          </w:p>
          <w:p w14:paraId="07838008" w14:textId="77777777" w:rsidR="003E6B3F" w:rsidRDefault="003E6B3F" w:rsidP="003E6B3F">
            <w:r>
              <w:t>Create &amp; Co,</w:t>
            </w:r>
          </w:p>
          <w:p w14:paraId="5AD35FDD" w14:textId="77777777" w:rsidR="003E6B3F" w:rsidRDefault="003E6B3F" w:rsidP="003E6B3F">
            <w:r>
              <w:t>321 Avenue A</w:t>
            </w:r>
          </w:p>
          <w:p w14:paraId="7A117A86" w14:textId="77777777" w:rsidR="00B606A2" w:rsidRPr="00C669AE" w:rsidRDefault="003E6B3F" w:rsidP="003E6B3F">
            <w:r>
              <w:t>Portland, OR 76543</w:t>
            </w: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B964D56" w14:textId="77777777" w:rsidR="00BB29E4" w:rsidRPr="00C669AE" w:rsidRDefault="00BB29E4" w:rsidP="00C669AE"/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0218A07" w14:textId="77777777" w:rsidR="00BB29E4" w:rsidRPr="00C669AE" w:rsidRDefault="00BB29E4" w:rsidP="00C669AE"/>
        </w:tc>
        <w:tc>
          <w:tcPr>
            <w:tcW w:w="309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41B8E158" w14:textId="05751AA3" w:rsidR="000701E9" w:rsidRDefault="00965491" w:rsidP="000701E9">
            <w:pPr>
              <w:pStyle w:val="Heading1"/>
            </w:pPr>
            <w:r>
              <w:t>pendidikan</w:t>
            </w:r>
          </w:p>
          <w:p w14:paraId="6CA9CCA6" w14:textId="77777777" w:rsidR="003E6B3F" w:rsidRDefault="003E6B3F" w:rsidP="003E6B3F">
            <w:r>
              <w:t>I’m writing to express my interest in any future graphic design positions at Create &amp; Co. With a solid background in graphic design and a passion for creativity, I’ve had the pleasure of leading creative campaigns at AmCell Mobile and refreshing brand identities at Starling and Copper.</w:t>
            </w:r>
          </w:p>
          <w:p w14:paraId="491CFAC9" w14:textId="77777777" w:rsidR="000701E9" w:rsidRDefault="003E6B3F" w:rsidP="003E6B3F">
            <w:r>
              <w:t>Create &amp; Co.’s innovative and collaborative environment excites me, and I’d love to contribute my skills to your team. I look forward to the opportunity to connect.</w:t>
            </w:r>
          </w:p>
          <w:p w14:paraId="77CDBBDF" w14:textId="77777777" w:rsidR="005735C2" w:rsidRPr="00C669AE" w:rsidRDefault="000701E9" w:rsidP="000701E9">
            <w:r>
              <w:t>Best regards,</w:t>
            </w:r>
            <w:r>
              <w:br/>
              <w:t>Quarantino Esposito</w:t>
            </w:r>
          </w:p>
        </w:tc>
      </w:tr>
    </w:tbl>
    <w:p w14:paraId="544E85A0" w14:textId="77777777" w:rsidR="00D439AD" w:rsidRPr="00D439AD" w:rsidRDefault="00D439AD" w:rsidP="00C669AE">
      <w:pPr>
        <w:rPr>
          <w:lang w:eastAsia="zh-CN"/>
        </w:rPr>
      </w:pPr>
    </w:p>
    <w:sectPr w:rsidR="00D439AD" w:rsidRPr="00D439AD" w:rsidSect="00540FA9">
      <w:footerReference w:type="default" r:id="rId12"/>
      <w:pgSz w:w="12240" w:h="15840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4AF70" w14:textId="77777777" w:rsidR="00113693" w:rsidRDefault="00113693" w:rsidP="002F6CB9">
      <w:r>
        <w:separator/>
      </w:r>
    </w:p>
  </w:endnote>
  <w:endnote w:type="continuationSeparator" w:id="0">
    <w:p w14:paraId="05AF9C85" w14:textId="77777777" w:rsidR="00113693" w:rsidRDefault="00113693" w:rsidP="002F6CB9">
      <w:r>
        <w:continuationSeparator/>
      </w:r>
    </w:p>
  </w:endnote>
  <w:endnote w:type="continuationNotice" w:id="1">
    <w:p w14:paraId="4D416A34" w14:textId="77777777" w:rsidR="00113693" w:rsidRDefault="001136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38E85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E7830" w14:textId="77777777" w:rsidR="00113693" w:rsidRDefault="00113693" w:rsidP="002F6CB9">
      <w:r>
        <w:separator/>
      </w:r>
    </w:p>
  </w:footnote>
  <w:footnote w:type="continuationSeparator" w:id="0">
    <w:p w14:paraId="4EA83FB8" w14:textId="77777777" w:rsidR="00113693" w:rsidRDefault="00113693" w:rsidP="002F6CB9">
      <w:r>
        <w:continuationSeparator/>
      </w:r>
    </w:p>
  </w:footnote>
  <w:footnote w:type="continuationNotice" w:id="1">
    <w:p w14:paraId="71724A24" w14:textId="77777777" w:rsidR="00113693" w:rsidRDefault="0011369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12"/>
  </w:num>
  <w:num w:numId="5">
    <w:abstractNumId w:val="1"/>
  </w:num>
  <w:num w:numId="6">
    <w:abstractNumId w:val="2"/>
  </w:num>
  <w:num w:numId="7">
    <w:abstractNumId w:val="14"/>
  </w:num>
  <w:num w:numId="8">
    <w:abstractNumId w:val="0"/>
  </w:num>
  <w:num w:numId="9">
    <w:abstractNumId w:val="10"/>
  </w:num>
  <w:num w:numId="10">
    <w:abstractNumId w:val="11"/>
  </w:num>
  <w:num w:numId="11">
    <w:abstractNumId w:val="5"/>
  </w:num>
  <w:num w:numId="12">
    <w:abstractNumId w:val="9"/>
  </w:num>
  <w:num w:numId="13">
    <w:abstractNumId w:val="6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64"/>
    <w:rsid w:val="0000784B"/>
    <w:rsid w:val="00011451"/>
    <w:rsid w:val="00013E46"/>
    <w:rsid w:val="00016902"/>
    <w:rsid w:val="0001752C"/>
    <w:rsid w:val="00017A96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1E9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0F0A"/>
    <w:rsid w:val="00111999"/>
    <w:rsid w:val="00113693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55AB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D63FC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3727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B3F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16C4B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40FA9"/>
    <w:rsid w:val="0054518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903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C625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2E57"/>
    <w:rsid w:val="0072310F"/>
    <w:rsid w:val="0073587E"/>
    <w:rsid w:val="00740A7E"/>
    <w:rsid w:val="00740F48"/>
    <w:rsid w:val="007466F4"/>
    <w:rsid w:val="00746BFF"/>
    <w:rsid w:val="007470B3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220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57F9"/>
    <w:rsid w:val="008B1ED7"/>
    <w:rsid w:val="008B62FE"/>
    <w:rsid w:val="008C2934"/>
    <w:rsid w:val="008E048E"/>
    <w:rsid w:val="008F6575"/>
    <w:rsid w:val="00901D41"/>
    <w:rsid w:val="0090295C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6549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678A6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14D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4E1C"/>
    <w:rsid w:val="00D5552B"/>
    <w:rsid w:val="00D649DF"/>
    <w:rsid w:val="00D6544A"/>
    <w:rsid w:val="00D73002"/>
    <w:rsid w:val="00D752E8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C4164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3020C5"/>
  <w15:docId w15:val="{1BFF9B84-7543-4E52-8C78-5DE5208E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inimalist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E76964-2D80-46B2-BF5B-83762B740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 letter of interest</Template>
  <TotalTime>15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ferdikrn123@gmail.com</cp:lastModifiedBy>
  <cp:revision>1</cp:revision>
  <dcterms:created xsi:type="dcterms:W3CDTF">2026-05-09T05:52:00Z</dcterms:created>
  <dcterms:modified xsi:type="dcterms:W3CDTF">2026-05-09T06:07:00Z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